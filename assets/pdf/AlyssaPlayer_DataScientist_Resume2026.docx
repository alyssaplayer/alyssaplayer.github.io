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6393E3" w14:textId="677F5C42" w:rsidR="00187F95" w:rsidRPr="00DB7BDE" w:rsidRDefault="004012C6" w:rsidP="004012C6">
      <w:pPr>
        <w:pBdr>
          <w:bottom w:val="single" w:sz="6" w:space="0" w:color="FFFFFF"/>
        </w:pBdr>
        <w:tabs>
          <w:tab w:val="center" w:pos="5393"/>
        </w:tabs>
        <w:spacing w:line="220" w:lineRule="atLeast"/>
        <w:rPr>
          <w:sz w:val="30"/>
          <w:szCs w:val="30"/>
        </w:rPr>
      </w:pPr>
      <w:bookmarkStart w:id="0" w:name="personal_information-info-name"/>
      <w:r w:rsidRPr="00DB7BDE">
        <w:rPr>
          <w:b/>
          <w:bCs/>
          <w:sz w:val="30"/>
          <w:szCs w:val="30"/>
        </w:rPr>
        <w:tab/>
        <w:t>ALYSSA PLAYER</w:t>
      </w:r>
      <w:bookmarkEnd w:id="0"/>
    </w:p>
    <w:bookmarkStart w:id="1" w:name="personal_information-info-email"/>
    <w:bookmarkEnd w:id="1"/>
    <w:p w14:paraId="2EFC18E6" w14:textId="4D1C5FA4" w:rsidR="00DA6352" w:rsidRPr="00DA6352" w:rsidRDefault="00000000" w:rsidP="00DA6352">
      <w:pPr>
        <w:pBdr>
          <w:bottom w:val="single" w:sz="6" w:space="0" w:color="FFFFFF"/>
        </w:pBdr>
        <w:spacing w:line="220" w:lineRule="atLeast"/>
        <w:jc w:val="center"/>
        <w:rPr>
          <w:color w:val="000000" w:themeColor="text1"/>
          <w:sz w:val="22"/>
          <w:szCs w:val="22"/>
        </w:rPr>
      </w:pPr>
      <w:r w:rsidRPr="00C576CF">
        <w:rPr>
          <w:color w:val="000000" w:themeColor="text1"/>
        </w:rPr>
        <w:fldChar w:fldCharType="begin"/>
      </w:r>
      <w:r w:rsidRPr="00C576CF">
        <w:rPr>
          <w:color w:val="000000" w:themeColor="text1"/>
        </w:rPr>
        <w:instrText>HYPERLINK "mailto:alyssa18player@gmail.com"</w:instrText>
      </w:r>
      <w:r w:rsidRPr="00C576CF">
        <w:rPr>
          <w:color w:val="000000" w:themeColor="text1"/>
        </w:rPr>
      </w:r>
      <w:r w:rsidRPr="00C576CF">
        <w:rPr>
          <w:color w:val="000000" w:themeColor="text1"/>
        </w:rPr>
        <w:fldChar w:fldCharType="separate"/>
      </w:r>
      <w:r w:rsidRPr="00C576CF">
        <w:rPr>
          <w:color w:val="000000" w:themeColor="text1"/>
          <w:sz w:val="22"/>
          <w:szCs w:val="22"/>
          <w:u w:val="single" w:color="0000FF"/>
        </w:rPr>
        <w:t>alyssa18player@gmail.com</w:t>
      </w:r>
      <w:r w:rsidRPr="00C576CF">
        <w:rPr>
          <w:color w:val="000000" w:themeColor="text1"/>
        </w:rPr>
        <w:fldChar w:fldCharType="end"/>
      </w:r>
      <w:r w:rsidRPr="00C576CF">
        <w:rPr>
          <w:color w:val="000000" w:themeColor="text1"/>
          <w:sz w:val="22"/>
          <w:szCs w:val="22"/>
        </w:rPr>
        <w:t> </w:t>
      </w:r>
      <w:r w:rsidRPr="00C576CF">
        <w:rPr>
          <w:rStyle w:val="fs14"/>
          <w:color w:val="000000" w:themeColor="text1"/>
          <w:sz w:val="22"/>
          <w:szCs w:val="22"/>
        </w:rPr>
        <w:t>| </w:t>
      </w:r>
      <w:bookmarkStart w:id="2" w:name="personal_information-info-phone"/>
      <w:r w:rsidRPr="00C576CF">
        <w:rPr>
          <w:color w:val="000000" w:themeColor="text1"/>
          <w:sz w:val="22"/>
          <w:szCs w:val="22"/>
        </w:rPr>
        <w:t>+1 (857) 318</w:t>
      </w:r>
      <w:r w:rsidRPr="00C576CF">
        <w:rPr>
          <w:color w:val="000000" w:themeColor="text1"/>
          <w:sz w:val="22"/>
          <w:szCs w:val="22"/>
        </w:rPr>
        <w:noBreakHyphen/>
        <w:t>1936 </w:t>
      </w:r>
      <w:r w:rsidRPr="00C576CF">
        <w:rPr>
          <w:rStyle w:val="fs14"/>
          <w:color w:val="000000" w:themeColor="text1"/>
          <w:sz w:val="22"/>
          <w:szCs w:val="22"/>
        </w:rPr>
        <w:t>| </w:t>
      </w:r>
      <w:bookmarkStart w:id="3" w:name="personal_information-info-address"/>
      <w:bookmarkEnd w:id="2"/>
      <w:r w:rsidRPr="00C576CF">
        <w:rPr>
          <w:color w:val="000000" w:themeColor="text1"/>
          <w:sz w:val="22"/>
          <w:szCs w:val="22"/>
        </w:rPr>
        <w:t>Los Angeles, CA |</w:t>
      </w:r>
      <w:r w:rsidR="005719D6" w:rsidRPr="00C576CF">
        <w:rPr>
          <w:color w:val="000000" w:themeColor="text1"/>
          <w:sz w:val="22"/>
          <w:szCs w:val="22"/>
        </w:rPr>
        <w:t xml:space="preserve"> </w:t>
      </w:r>
      <w:hyperlink r:id="rId5" w:history="1">
        <w:r w:rsidR="00636765" w:rsidRPr="00C576CF">
          <w:rPr>
            <w:rStyle w:val="Hyperlink"/>
            <w:color w:val="000000" w:themeColor="text1"/>
            <w:sz w:val="22"/>
            <w:szCs w:val="22"/>
          </w:rPr>
          <w:t>GitHub</w:t>
        </w:r>
      </w:hyperlink>
      <w:r w:rsidR="00636765" w:rsidRPr="00C576CF">
        <w:rPr>
          <w:color w:val="000000" w:themeColor="text1"/>
          <w:sz w:val="22"/>
          <w:szCs w:val="22"/>
        </w:rPr>
        <w:t xml:space="preserve"> </w:t>
      </w:r>
      <w:r w:rsidRPr="00C576CF">
        <w:rPr>
          <w:color w:val="000000" w:themeColor="text1"/>
          <w:sz w:val="22"/>
          <w:szCs w:val="22"/>
        </w:rPr>
        <w:t>|</w:t>
      </w:r>
      <w:r w:rsidR="005719D6" w:rsidRPr="00C576CF">
        <w:rPr>
          <w:color w:val="000000" w:themeColor="text1"/>
          <w:sz w:val="22"/>
          <w:szCs w:val="22"/>
        </w:rPr>
        <w:t xml:space="preserve"> </w:t>
      </w:r>
      <w:bookmarkEnd w:id="3"/>
      <w:r w:rsidR="00636765" w:rsidRPr="00C576CF">
        <w:rPr>
          <w:color w:val="000000" w:themeColor="text1"/>
          <w:sz w:val="22"/>
          <w:szCs w:val="22"/>
        </w:rPr>
        <w:fldChar w:fldCharType="begin"/>
      </w:r>
      <w:r w:rsidR="00300302">
        <w:rPr>
          <w:color w:val="000000" w:themeColor="text1"/>
          <w:sz w:val="22"/>
          <w:szCs w:val="22"/>
        </w:rPr>
        <w:instrText>HYPERLINK "https://alyssaplayer.github.io/projects/"</w:instrText>
      </w:r>
      <w:r w:rsidR="00636765" w:rsidRPr="00C576CF">
        <w:rPr>
          <w:color w:val="000000" w:themeColor="text1"/>
          <w:sz w:val="22"/>
          <w:szCs w:val="22"/>
        </w:rPr>
      </w:r>
      <w:r w:rsidR="00636765" w:rsidRPr="00C576CF">
        <w:rPr>
          <w:color w:val="000000" w:themeColor="text1"/>
          <w:sz w:val="22"/>
          <w:szCs w:val="22"/>
        </w:rPr>
        <w:fldChar w:fldCharType="separate"/>
      </w:r>
      <w:r w:rsidR="00636765" w:rsidRPr="00C576CF">
        <w:rPr>
          <w:rStyle w:val="Hyperlink"/>
          <w:color w:val="000000" w:themeColor="text1"/>
          <w:sz w:val="22"/>
          <w:szCs w:val="22"/>
        </w:rPr>
        <w:t>Portfolio</w:t>
      </w:r>
      <w:r w:rsidR="00636765" w:rsidRPr="00C576CF">
        <w:rPr>
          <w:color w:val="000000" w:themeColor="text1"/>
          <w:sz w:val="22"/>
          <w:szCs w:val="22"/>
        </w:rPr>
        <w:fldChar w:fldCharType="end"/>
      </w:r>
      <w:r w:rsidR="00636765" w:rsidRPr="00C576CF">
        <w:rPr>
          <w:color w:val="000000" w:themeColor="text1"/>
          <w:sz w:val="22"/>
          <w:szCs w:val="22"/>
        </w:rPr>
        <w:t xml:space="preserve"> | </w:t>
      </w:r>
      <w:hyperlink r:id="rId6" w:history="1">
        <w:r w:rsidR="00636765" w:rsidRPr="00C576CF">
          <w:rPr>
            <w:rStyle w:val="Hyperlink"/>
            <w:color w:val="000000" w:themeColor="text1"/>
            <w:sz w:val="22"/>
            <w:szCs w:val="22"/>
          </w:rPr>
          <w:t>LinkedIn</w:t>
        </w:r>
      </w:hyperlink>
      <w:bookmarkStart w:id="4" w:name="775928608362657"/>
    </w:p>
    <w:p w14:paraId="6A32E249" w14:textId="6AE78C81" w:rsidR="00DA6352" w:rsidRPr="005A4024" w:rsidRDefault="00DA6352" w:rsidP="005A4024">
      <w:pPr>
        <w:pBdr>
          <w:bottom w:val="single" w:sz="6" w:space="0" w:color="000000"/>
        </w:pBdr>
        <w:spacing w:line="220" w:lineRule="atLeast"/>
        <w:rPr>
          <w:rStyle w:val="fs14fw4"/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SUMMARY</w:t>
      </w:r>
    </w:p>
    <w:p w14:paraId="6523F1B2" w14:textId="64E31115" w:rsidR="00DA6352" w:rsidRDefault="005A4024" w:rsidP="00471F90">
      <w:pPr>
        <w:tabs>
          <w:tab w:val="right" w:pos="10800"/>
        </w:tabs>
        <w:spacing w:line="220" w:lineRule="atLeast"/>
        <w:rPr>
          <w:sz w:val="22"/>
          <w:szCs w:val="22"/>
        </w:rPr>
      </w:pPr>
      <w:r w:rsidRPr="00E97B0D">
        <w:rPr>
          <w:sz w:val="22"/>
          <w:szCs w:val="22"/>
        </w:rPr>
        <w:t xml:space="preserve">Data scientist with a </w:t>
      </w:r>
      <w:r w:rsidR="008B655C">
        <w:rPr>
          <w:sz w:val="22"/>
          <w:szCs w:val="22"/>
        </w:rPr>
        <w:t xml:space="preserve">diverse </w:t>
      </w:r>
      <w:r w:rsidRPr="00E97B0D">
        <w:rPr>
          <w:sz w:val="22"/>
          <w:szCs w:val="22"/>
        </w:rPr>
        <w:t>research background, bringing hands-on experience in high-throughput experimental data, statistical model</w:t>
      </w:r>
      <w:r w:rsidR="001C4220">
        <w:rPr>
          <w:sz w:val="22"/>
          <w:szCs w:val="22"/>
        </w:rPr>
        <w:t>l</w:t>
      </w:r>
      <w:r w:rsidRPr="00E97B0D">
        <w:rPr>
          <w:sz w:val="22"/>
          <w:szCs w:val="22"/>
        </w:rPr>
        <w:t>ing</w:t>
      </w:r>
      <w:r w:rsidR="008B655C">
        <w:rPr>
          <w:sz w:val="22"/>
          <w:szCs w:val="22"/>
        </w:rPr>
        <w:t xml:space="preserve">, </w:t>
      </w:r>
      <w:r w:rsidRPr="00E97B0D">
        <w:rPr>
          <w:sz w:val="22"/>
          <w:szCs w:val="22"/>
        </w:rPr>
        <w:t>and quantitative problem-solving</w:t>
      </w:r>
      <w:r w:rsidR="004567FC">
        <w:rPr>
          <w:sz w:val="22"/>
          <w:szCs w:val="22"/>
        </w:rPr>
        <w:t xml:space="preserve"> to complex, large-scale technical systems.</w:t>
      </w:r>
      <w:r w:rsidRPr="00E97B0D">
        <w:rPr>
          <w:sz w:val="22"/>
          <w:szCs w:val="22"/>
        </w:rPr>
        <w:t xml:space="preserve"> Pursuing an MS in Data Science </w:t>
      </w:r>
      <w:r w:rsidR="00471F90">
        <w:rPr>
          <w:sz w:val="22"/>
          <w:szCs w:val="22"/>
        </w:rPr>
        <w:t xml:space="preserve">with a focus on transforming messy, high-volume </w:t>
      </w:r>
      <w:r w:rsidR="00CB32E1">
        <w:rPr>
          <w:sz w:val="22"/>
          <w:szCs w:val="22"/>
        </w:rPr>
        <w:t>data into reliable metrics and measurement frameworks.</w:t>
      </w:r>
    </w:p>
    <w:p w14:paraId="62869BF4" w14:textId="77777777" w:rsidR="00471F90" w:rsidRDefault="00471F90" w:rsidP="00471F90">
      <w:pPr>
        <w:tabs>
          <w:tab w:val="right" w:pos="10800"/>
        </w:tabs>
        <w:spacing w:line="220" w:lineRule="atLeast"/>
        <w:rPr>
          <w:b/>
          <w:bCs/>
          <w:caps/>
          <w:sz w:val="22"/>
          <w:szCs w:val="22"/>
        </w:rPr>
      </w:pPr>
    </w:p>
    <w:p w14:paraId="394A7827" w14:textId="2CD43C8E" w:rsidR="00187F95" w:rsidRDefault="00000000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education</w:t>
      </w:r>
      <w:bookmarkEnd w:id="4"/>
    </w:p>
    <w:p w14:paraId="78F036BF" w14:textId="35F34764" w:rsidR="00384143" w:rsidRDefault="00000000" w:rsidP="00384143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bookmarkStart w:id="5" w:name="div_13"/>
      <w:r>
        <w:rPr>
          <w:rStyle w:val="fs14fw6overflow-hidden"/>
          <w:b/>
          <w:bCs/>
          <w:sz w:val="22"/>
          <w:szCs w:val="22"/>
        </w:rPr>
        <w:t>Boston Universit</w:t>
      </w:r>
      <w:bookmarkEnd w:id="5"/>
      <w:r w:rsidR="00410524">
        <w:rPr>
          <w:rStyle w:val="fs14fw6overflow-hidden"/>
          <w:b/>
          <w:bCs/>
          <w:sz w:val="22"/>
          <w:szCs w:val="22"/>
        </w:rPr>
        <w:t xml:space="preserve">y </w:t>
      </w:r>
      <w:r w:rsidR="00384143">
        <w:rPr>
          <w:rStyle w:val="fs14fw6overflow-hidden"/>
          <w:b/>
          <w:bCs/>
          <w:sz w:val="22"/>
          <w:szCs w:val="22"/>
        </w:rPr>
        <w:t xml:space="preserve">                                                                                               </w:t>
      </w:r>
      <w:r w:rsidR="00D63899">
        <w:rPr>
          <w:rStyle w:val="fs14fw6overflow-hidden"/>
          <w:b/>
          <w:bCs/>
          <w:sz w:val="22"/>
          <w:szCs w:val="22"/>
        </w:rPr>
        <w:t xml:space="preserve"> </w:t>
      </w:r>
      <w:r w:rsidR="00410524">
        <w:rPr>
          <w:rStyle w:val="fs14fw6overflow-hidden"/>
          <w:b/>
          <w:bCs/>
          <w:sz w:val="22"/>
          <w:szCs w:val="22"/>
        </w:rPr>
        <w:t xml:space="preserve">August 2025 – </w:t>
      </w:r>
      <w:r w:rsidR="00D63899">
        <w:rPr>
          <w:rStyle w:val="fs14fw6overflow-hidden"/>
          <w:b/>
          <w:bCs/>
          <w:sz w:val="22"/>
          <w:szCs w:val="22"/>
        </w:rPr>
        <w:t xml:space="preserve">Expected </w:t>
      </w:r>
      <w:r w:rsidR="00410524">
        <w:rPr>
          <w:rStyle w:val="fs14fw6overflow-hidden"/>
          <w:b/>
          <w:bCs/>
          <w:sz w:val="22"/>
          <w:szCs w:val="22"/>
        </w:rPr>
        <w:t xml:space="preserve">December 2026 </w:t>
      </w:r>
      <w:bookmarkStart w:id="6" w:name="div_14"/>
    </w:p>
    <w:p w14:paraId="6D4393C3" w14:textId="10FF889E" w:rsidR="005719D6" w:rsidRDefault="00384143" w:rsidP="00E27858">
      <w:pPr>
        <w:spacing w:line="220" w:lineRule="atLeast"/>
        <w:rPr>
          <w:sz w:val="22"/>
          <w:szCs w:val="22"/>
        </w:rPr>
      </w:pPr>
      <w:r>
        <w:rPr>
          <w:rStyle w:val="fs14fw4"/>
          <w:sz w:val="22"/>
          <w:szCs w:val="22"/>
        </w:rPr>
        <w:t xml:space="preserve">       Master of Science</w:t>
      </w:r>
      <w:bookmarkEnd w:id="6"/>
      <w:r>
        <w:rPr>
          <w:rStyle w:val="fs14fw4undefinedtdn"/>
          <w:sz w:val="22"/>
          <w:szCs w:val="22"/>
        </w:rPr>
        <w:t xml:space="preserve">, </w:t>
      </w:r>
      <w:bookmarkStart w:id="7" w:name="div_17"/>
      <w:r>
        <w:rPr>
          <w:rStyle w:val="fs14fw4"/>
          <w:sz w:val="22"/>
          <w:szCs w:val="22"/>
        </w:rPr>
        <w:t>Data Science</w:t>
      </w:r>
      <w:bookmarkEnd w:id="7"/>
      <w:r w:rsidR="00E27858">
        <w:rPr>
          <w:rStyle w:val="fs14fw4"/>
          <w:sz w:val="22"/>
          <w:szCs w:val="22"/>
        </w:rPr>
        <w:t xml:space="preserve"> – GPA 3.</w:t>
      </w:r>
      <w:r w:rsidR="00427452">
        <w:rPr>
          <w:rStyle w:val="fs14fw4"/>
          <w:sz w:val="22"/>
          <w:szCs w:val="22"/>
        </w:rPr>
        <w:t>8</w:t>
      </w:r>
      <w:r w:rsidR="005719D6">
        <w:rPr>
          <w:rStyle w:val="fs14fw4"/>
          <w:sz w:val="22"/>
          <w:szCs w:val="22"/>
        </w:rPr>
        <w:tab/>
      </w:r>
      <w:r w:rsidR="005719D6">
        <w:rPr>
          <w:rStyle w:val="fs14fw4"/>
          <w:sz w:val="22"/>
          <w:szCs w:val="22"/>
        </w:rPr>
        <w:tab/>
      </w:r>
      <w:r w:rsidR="005719D6">
        <w:rPr>
          <w:rStyle w:val="fs14fw4"/>
          <w:sz w:val="22"/>
          <w:szCs w:val="22"/>
        </w:rPr>
        <w:tab/>
      </w:r>
      <w:r w:rsidR="005719D6">
        <w:rPr>
          <w:rStyle w:val="fs14fw4"/>
          <w:sz w:val="22"/>
          <w:szCs w:val="22"/>
        </w:rPr>
        <w:tab/>
      </w:r>
      <w:r w:rsidR="005719D6">
        <w:rPr>
          <w:rStyle w:val="fs14fw4"/>
          <w:sz w:val="22"/>
          <w:szCs w:val="22"/>
        </w:rPr>
        <w:tab/>
      </w:r>
      <w:r w:rsidR="005719D6">
        <w:rPr>
          <w:rStyle w:val="fs14fw4"/>
          <w:sz w:val="22"/>
          <w:szCs w:val="22"/>
        </w:rPr>
        <w:tab/>
      </w:r>
      <w:r w:rsidR="005719D6">
        <w:rPr>
          <w:rStyle w:val="fs14fw4"/>
          <w:sz w:val="22"/>
          <w:szCs w:val="22"/>
        </w:rPr>
        <w:tab/>
      </w:r>
      <w:r w:rsidR="005719D6">
        <w:rPr>
          <w:rStyle w:val="fs14fw4"/>
          <w:sz w:val="22"/>
          <w:szCs w:val="22"/>
        </w:rPr>
        <w:tab/>
      </w:r>
    </w:p>
    <w:p w14:paraId="3DEFD49E" w14:textId="3D6E147E" w:rsidR="00187F95" w:rsidRPr="005719D6" w:rsidRDefault="005719D6" w:rsidP="00410524">
      <w:pPr>
        <w:tabs>
          <w:tab w:val="right" w:pos="10800"/>
        </w:tabs>
        <w:spacing w:line="220" w:lineRule="atLeast"/>
        <w:rPr>
          <w:b/>
          <w:bCs/>
          <w:sz w:val="22"/>
          <w:szCs w:val="22"/>
        </w:rPr>
      </w:pPr>
      <w:r w:rsidRPr="005719D6">
        <w:rPr>
          <w:b/>
          <w:bCs/>
          <w:sz w:val="22"/>
          <w:szCs w:val="22"/>
        </w:rPr>
        <w:t>Google</w:t>
      </w:r>
      <w:r w:rsidR="00E27858">
        <w:rPr>
          <w:b/>
          <w:bCs/>
          <w:sz w:val="22"/>
          <w:szCs w:val="22"/>
        </w:rPr>
        <w:t xml:space="preserve"> Professional Certificate in Data Analytics</w:t>
      </w:r>
      <w:r w:rsidR="00410524">
        <w:rPr>
          <w:b/>
          <w:bCs/>
          <w:sz w:val="22"/>
          <w:szCs w:val="22"/>
        </w:rPr>
        <w:tab/>
      </w:r>
      <w:r w:rsidRPr="005719D6">
        <w:rPr>
          <w:b/>
          <w:bCs/>
          <w:sz w:val="22"/>
          <w:szCs w:val="22"/>
        </w:rPr>
        <w:t> </w:t>
      </w:r>
      <w:bookmarkStart w:id="8" w:name="div_28"/>
      <w:r w:rsidR="00410524" w:rsidRPr="00410524">
        <w:rPr>
          <w:rStyle w:val="fs14fw4"/>
          <w:b/>
          <w:bCs/>
          <w:sz w:val="22"/>
          <w:szCs w:val="22"/>
        </w:rPr>
        <w:t>Oct</w:t>
      </w:r>
      <w:r w:rsidR="00384143">
        <w:rPr>
          <w:rStyle w:val="fs14fw4"/>
          <w:b/>
          <w:bCs/>
          <w:sz w:val="22"/>
          <w:szCs w:val="22"/>
        </w:rPr>
        <w:t>ober</w:t>
      </w:r>
      <w:r w:rsidR="00410524" w:rsidRPr="00410524">
        <w:rPr>
          <w:rStyle w:val="fs14fw4"/>
          <w:b/>
          <w:bCs/>
          <w:sz w:val="22"/>
          <w:szCs w:val="22"/>
        </w:rPr>
        <w:t xml:space="preserve"> 2024</w:t>
      </w:r>
      <w:r w:rsidR="00384143">
        <w:rPr>
          <w:rStyle w:val="fs14fw4"/>
          <w:b/>
          <w:bCs/>
          <w:sz w:val="22"/>
          <w:szCs w:val="22"/>
        </w:rPr>
        <w:t xml:space="preserve"> – </w:t>
      </w:r>
      <w:r w:rsidR="00410524" w:rsidRPr="00410524">
        <w:rPr>
          <w:rStyle w:val="fs14fw4"/>
          <w:b/>
          <w:bCs/>
          <w:sz w:val="22"/>
          <w:szCs w:val="22"/>
        </w:rPr>
        <w:t>Aug</w:t>
      </w:r>
      <w:r w:rsidR="00384143">
        <w:rPr>
          <w:rStyle w:val="fs14fw4"/>
          <w:b/>
          <w:bCs/>
          <w:sz w:val="22"/>
          <w:szCs w:val="22"/>
        </w:rPr>
        <w:t>ust</w:t>
      </w:r>
      <w:r w:rsidR="00410524" w:rsidRPr="00410524">
        <w:rPr>
          <w:rStyle w:val="fs14fw4"/>
          <w:b/>
          <w:bCs/>
          <w:sz w:val="22"/>
          <w:szCs w:val="22"/>
        </w:rPr>
        <w:t xml:space="preserve"> 2025</w:t>
      </w:r>
      <w:bookmarkEnd w:id="8"/>
    </w:p>
    <w:p w14:paraId="6E29161A" w14:textId="1FE63FAD" w:rsidR="00187F95" w:rsidRPr="00410524" w:rsidRDefault="00000000">
      <w:pPr>
        <w:tabs>
          <w:tab w:val="right" w:pos="10800"/>
        </w:tabs>
        <w:spacing w:line="220" w:lineRule="atLeast"/>
        <w:rPr>
          <w:rStyle w:val="fs14fw4"/>
          <w:b/>
          <w:bCs/>
          <w:sz w:val="22"/>
          <w:szCs w:val="22"/>
        </w:rPr>
      </w:pPr>
      <w:bookmarkStart w:id="9" w:name="div_20"/>
      <w:r>
        <w:rPr>
          <w:rStyle w:val="fs14fw6overflow-hidden"/>
          <w:b/>
          <w:bCs/>
          <w:sz w:val="22"/>
          <w:szCs w:val="22"/>
        </w:rPr>
        <w:t>Occidental College, Honors in Biology for Independent Research Thesis</w:t>
      </w:r>
      <w:bookmarkEnd w:id="9"/>
      <w:r w:rsidR="00410524">
        <w:rPr>
          <w:rStyle w:val="fs14fw6overflow-hidden"/>
          <w:b/>
          <w:bCs/>
          <w:sz w:val="22"/>
          <w:szCs w:val="22"/>
        </w:rPr>
        <w:t xml:space="preserve"> </w:t>
      </w:r>
      <w:bookmarkStart w:id="10" w:name="div_22"/>
      <w:r w:rsidR="00410524">
        <w:rPr>
          <w:rStyle w:val="fs14fw6overflow-hidden"/>
          <w:b/>
          <w:bCs/>
          <w:sz w:val="22"/>
          <w:szCs w:val="22"/>
        </w:rPr>
        <w:t xml:space="preserve">         </w:t>
      </w:r>
      <w:r w:rsidR="00384143">
        <w:rPr>
          <w:rStyle w:val="fs14fw6overflow-hidden"/>
          <w:b/>
          <w:bCs/>
          <w:sz w:val="22"/>
          <w:szCs w:val="22"/>
        </w:rPr>
        <w:t xml:space="preserve">                     </w:t>
      </w:r>
      <w:r w:rsidR="00410524" w:rsidRPr="00410524">
        <w:rPr>
          <w:rStyle w:val="fs14fw4"/>
          <w:b/>
          <w:bCs/>
          <w:sz w:val="22"/>
          <w:szCs w:val="22"/>
        </w:rPr>
        <w:t>Aug</w:t>
      </w:r>
      <w:r w:rsidR="00384143">
        <w:rPr>
          <w:rStyle w:val="fs14fw4"/>
          <w:b/>
          <w:bCs/>
          <w:sz w:val="22"/>
          <w:szCs w:val="22"/>
        </w:rPr>
        <w:t>ust</w:t>
      </w:r>
      <w:r w:rsidR="00410524" w:rsidRPr="00410524">
        <w:rPr>
          <w:rStyle w:val="fs14fw4"/>
          <w:b/>
          <w:bCs/>
          <w:sz w:val="22"/>
          <w:szCs w:val="22"/>
        </w:rPr>
        <w:t xml:space="preserve"> 2020 </w:t>
      </w:r>
      <w:r w:rsidR="00384143">
        <w:rPr>
          <w:rStyle w:val="fs14fw4"/>
          <w:b/>
          <w:bCs/>
          <w:sz w:val="22"/>
          <w:szCs w:val="22"/>
        </w:rPr>
        <w:t xml:space="preserve">– </w:t>
      </w:r>
      <w:r w:rsidR="00410524" w:rsidRPr="00410524">
        <w:rPr>
          <w:rStyle w:val="fs14fw4"/>
          <w:b/>
          <w:bCs/>
          <w:sz w:val="22"/>
          <w:szCs w:val="22"/>
        </w:rPr>
        <w:t>May 2024</w:t>
      </w:r>
      <w:bookmarkEnd w:id="10"/>
      <w:r>
        <w:rPr>
          <w:rStyle w:val="fs14fw4"/>
          <w:sz w:val="22"/>
          <w:szCs w:val="22"/>
        </w:rPr>
        <w:tab/>
      </w:r>
    </w:p>
    <w:p w14:paraId="3941D21D" w14:textId="19E99A5E" w:rsidR="00187F95" w:rsidRDefault="00E27858">
      <w:pPr>
        <w:tabs>
          <w:tab w:val="right" w:pos="10800"/>
        </w:tabs>
        <w:spacing w:line="220" w:lineRule="atLeast"/>
        <w:rPr>
          <w:sz w:val="22"/>
          <w:szCs w:val="22"/>
        </w:rPr>
      </w:pPr>
      <w:bookmarkStart w:id="11" w:name="div_21"/>
      <w:r>
        <w:rPr>
          <w:rStyle w:val="fs14fw4"/>
          <w:sz w:val="22"/>
          <w:szCs w:val="22"/>
        </w:rPr>
        <w:t xml:space="preserve">       Bachelor of Arts</w:t>
      </w:r>
      <w:bookmarkEnd w:id="11"/>
      <w:r>
        <w:rPr>
          <w:rStyle w:val="fs14fw4undefinedtdn"/>
          <w:sz w:val="22"/>
          <w:szCs w:val="22"/>
        </w:rPr>
        <w:t xml:space="preserve">, </w:t>
      </w:r>
      <w:bookmarkStart w:id="12" w:name="div_23"/>
      <w:r>
        <w:rPr>
          <w:rStyle w:val="fs14fw4"/>
          <w:sz w:val="22"/>
          <w:szCs w:val="22"/>
        </w:rPr>
        <w:t>Biology</w:t>
      </w:r>
      <w:bookmarkEnd w:id="12"/>
      <w:r>
        <w:rPr>
          <w:rStyle w:val="fs14fw4"/>
          <w:sz w:val="22"/>
          <w:szCs w:val="22"/>
        </w:rPr>
        <w:tab/>
      </w:r>
    </w:p>
    <w:p w14:paraId="2D268751" w14:textId="77777777" w:rsidR="00187F95" w:rsidRDefault="00000000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3A21EDAA" w14:textId="77777777" w:rsidR="00187F95" w:rsidRDefault="00000000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bookmarkStart w:id="13" w:name="2327785825087971"/>
      <w:r>
        <w:rPr>
          <w:b/>
          <w:bCs/>
          <w:caps/>
          <w:sz w:val="22"/>
          <w:szCs w:val="22"/>
        </w:rPr>
        <w:t>Experience</w:t>
      </w:r>
      <w:bookmarkEnd w:id="13"/>
    </w:p>
    <w:p w14:paraId="42A77849" w14:textId="6135BC34" w:rsidR="00187F95" w:rsidRPr="00E24BA9" w:rsidRDefault="00000000">
      <w:pPr>
        <w:tabs>
          <w:tab w:val="right" w:pos="10800"/>
        </w:tabs>
        <w:spacing w:line="220" w:lineRule="atLeast"/>
        <w:rPr>
          <w:rStyle w:val="fs14fw4"/>
          <w:b/>
          <w:bCs/>
          <w:sz w:val="22"/>
          <w:szCs w:val="22"/>
        </w:rPr>
      </w:pPr>
      <w:bookmarkStart w:id="14" w:name="div_35"/>
      <w:r>
        <w:rPr>
          <w:rStyle w:val="fs14fw6overflow-hidden"/>
          <w:b/>
          <w:bCs/>
          <w:sz w:val="22"/>
          <w:szCs w:val="22"/>
        </w:rPr>
        <w:t>Research Technician</w:t>
      </w:r>
      <w:bookmarkEnd w:id="14"/>
      <w:r>
        <w:rPr>
          <w:rStyle w:val="fs14fw4"/>
          <w:sz w:val="22"/>
          <w:szCs w:val="22"/>
        </w:rPr>
        <w:tab/>
      </w:r>
      <w:r w:rsidR="00E24BA9" w:rsidRPr="00E24BA9">
        <w:rPr>
          <w:rStyle w:val="fs14fw4"/>
          <w:b/>
          <w:bCs/>
          <w:sz w:val="22"/>
          <w:szCs w:val="22"/>
        </w:rPr>
        <w:t xml:space="preserve">July 2024 </w:t>
      </w:r>
      <w:r w:rsidR="00384143">
        <w:rPr>
          <w:rStyle w:val="fs14fw4"/>
          <w:b/>
          <w:bCs/>
          <w:sz w:val="22"/>
          <w:szCs w:val="22"/>
        </w:rPr>
        <w:t>–</w:t>
      </w:r>
      <w:r w:rsidR="00E24BA9" w:rsidRPr="00E24BA9">
        <w:rPr>
          <w:rStyle w:val="fs14fw4"/>
          <w:b/>
          <w:bCs/>
          <w:sz w:val="22"/>
          <w:szCs w:val="22"/>
        </w:rPr>
        <w:t xml:space="preserve"> Present</w:t>
      </w:r>
    </w:p>
    <w:p w14:paraId="2DBE6715" w14:textId="29A605B5" w:rsidR="00187F95" w:rsidRDefault="00000000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bookmarkStart w:id="15" w:name="div_36"/>
      <w:r>
        <w:rPr>
          <w:rStyle w:val="fs14fw4overflow-hidden"/>
          <w:sz w:val="22"/>
          <w:szCs w:val="22"/>
        </w:rPr>
        <w:t>California Institute of Technology</w:t>
      </w:r>
      <w:bookmarkEnd w:id="15"/>
      <w:r w:rsidR="001A12B9">
        <w:rPr>
          <w:rStyle w:val="fs14fw4overflow-hidden"/>
          <w:sz w:val="22"/>
          <w:szCs w:val="22"/>
        </w:rPr>
        <w:t xml:space="preserve"> (Beacon Center for Single Cell Biology / Björkman Lab)</w:t>
      </w:r>
      <w:r>
        <w:rPr>
          <w:rStyle w:val="fs14fw4"/>
          <w:sz w:val="22"/>
          <w:szCs w:val="22"/>
        </w:rPr>
        <w:tab/>
      </w:r>
      <w:r w:rsidR="00E24BA9">
        <w:rPr>
          <w:rStyle w:val="fs14fw4overflow-hidden"/>
          <w:sz w:val="22"/>
          <w:szCs w:val="22"/>
        </w:rPr>
        <w:t>Pasadena, CA</w:t>
      </w:r>
    </w:p>
    <w:p w14:paraId="20E5C239" w14:textId="54EAE750" w:rsidR="00187F95" w:rsidRDefault="00000000">
      <w:pPr>
        <w:numPr>
          <w:ilvl w:val="0"/>
          <w:numId w:val="1"/>
        </w:numPr>
        <w:spacing w:line="220" w:lineRule="atLeast"/>
        <w:ind w:left="410" w:hanging="366"/>
        <w:rPr>
          <w:sz w:val="22"/>
          <w:szCs w:val="22"/>
        </w:rPr>
      </w:pPr>
      <w:bookmarkStart w:id="16" w:name="div_41"/>
      <w:r>
        <w:rPr>
          <w:sz w:val="22"/>
          <w:szCs w:val="22"/>
        </w:rPr>
        <w:t>Execute high-throughput screening</w:t>
      </w:r>
      <w:r w:rsidR="00DA6352">
        <w:rPr>
          <w:sz w:val="22"/>
          <w:szCs w:val="22"/>
        </w:rPr>
        <w:t xml:space="preserve"> and QC</w:t>
      </w:r>
      <w:r>
        <w:rPr>
          <w:sz w:val="22"/>
          <w:szCs w:val="22"/>
        </w:rPr>
        <w:t xml:space="preserve"> (~20k samples/run) on the Beacon Opto-Fluidic System, contributing to discovery of novel therapeutic candidates</w:t>
      </w:r>
      <w:bookmarkEnd w:id="16"/>
      <w:r w:rsidR="00480378">
        <w:rPr>
          <w:sz w:val="22"/>
          <w:szCs w:val="22"/>
        </w:rPr>
        <w:t xml:space="preserve"> alongside internal and external collaborators</w:t>
      </w:r>
    </w:p>
    <w:p w14:paraId="1375EF2C" w14:textId="2A3EBFEE" w:rsidR="00480378" w:rsidRDefault="00752BA1">
      <w:pPr>
        <w:numPr>
          <w:ilvl w:val="0"/>
          <w:numId w:val="1"/>
        </w:numPr>
        <w:spacing w:line="220" w:lineRule="atLeast"/>
        <w:ind w:left="410" w:hanging="366"/>
        <w:rPr>
          <w:sz w:val="22"/>
          <w:szCs w:val="22"/>
        </w:rPr>
      </w:pPr>
      <w:r>
        <w:rPr>
          <w:sz w:val="22"/>
          <w:szCs w:val="22"/>
        </w:rPr>
        <w:t>Implement</w:t>
      </w:r>
      <w:r w:rsidR="00E13485">
        <w:rPr>
          <w:sz w:val="22"/>
          <w:szCs w:val="22"/>
        </w:rPr>
        <w:t xml:space="preserve"> </w:t>
      </w:r>
      <w:r w:rsidR="00480378">
        <w:rPr>
          <w:sz w:val="22"/>
          <w:szCs w:val="22"/>
        </w:rPr>
        <w:t>JavaScript-automated data-entry templates in Google Sheets/Excel, saving a 3-person team ~3 hours per session and substantially reducing data</w:t>
      </w:r>
      <w:r w:rsidR="00F86CF5">
        <w:rPr>
          <w:sz w:val="22"/>
          <w:szCs w:val="22"/>
        </w:rPr>
        <w:t>-</w:t>
      </w:r>
      <w:r w:rsidR="00480378">
        <w:rPr>
          <w:sz w:val="22"/>
          <w:szCs w:val="22"/>
        </w:rPr>
        <w:t>entry errors</w:t>
      </w:r>
    </w:p>
    <w:p w14:paraId="56141019" w14:textId="4BCCFA63" w:rsidR="004A35D4" w:rsidRDefault="00000000" w:rsidP="004A35D4">
      <w:pPr>
        <w:numPr>
          <w:ilvl w:val="0"/>
          <w:numId w:val="1"/>
        </w:numPr>
        <w:spacing w:line="220" w:lineRule="atLeast"/>
        <w:ind w:left="410" w:hanging="366"/>
        <w:rPr>
          <w:sz w:val="22"/>
          <w:szCs w:val="22"/>
        </w:rPr>
      </w:pPr>
      <w:bookmarkStart w:id="17" w:name="div_43"/>
      <w:r>
        <w:rPr>
          <w:sz w:val="22"/>
          <w:szCs w:val="22"/>
        </w:rPr>
        <w:t xml:space="preserve">Produce data visualizations and scientific graphics for manuscripts, posters, and the Beacon Center web platform </w:t>
      </w:r>
      <w:bookmarkEnd w:id="17"/>
    </w:p>
    <w:p w14:paraId="3D12CF00" w14:textId="31B232E0" w:rsidR="004A35D4" w:rsidRDefault="004A35D4" w:rsidP="0022601D">
      <w:pPr>
        <w:numPr>
          <w:ilvl w:val="0"/>
          <w:numId w:val="1"/>
        </w:numPr>
        <w:spacing w:line="220" w:lineRule="atLeast"/>
        <w:ind w:left="410" w:hanging="366"/>
        <w:rPr>
          <w:sz w:val="22"/>
          <w:szCs w:val="22"/>
        </w:rPr>
      </w:pPr>
      <w:r w:rsidRPr="004A35D4">
        <w:rPr>
          <w:sz w:val="22"/>
          <w:szCs w:val="22"/>
        </w:rPr>
        <w:t xml:space="preserve">Coordinate biweekly cross-team meetings with internal and external collaborators, reporting on experimental progress and </w:t>
      </w:r>
      <w:r>
        <w:rPr>
          <w:sz w:val="22"/>
          <w:szCs w:val="22"/>
        </w:rPr>
        <w:t>adjusting</w:t>
      </w:r>
      <w:r w:rsidRPr="004A35D4">
        <w:rPr>
          <w:sz w:val="22"/>
          <w:szCs w:val="22"/>
        </w:rPr>
        <w:t xml:space="preserve"> </w:t>
      </w:r>
      <w:r w:rsidR="00CB2E05">
        <w:rPr>
          <w:sz w:val="22"/>
          <w:szCs w:val="22"/>
        </w:rPr>
        <w:t xml:space="preserve">project </w:t>
      </w:r>
      <w:r>
        <w:rPr>
          <w:sz w:val="22"/>
          <w:szCs w:val="22"/>
        </w:rPr>
        <w:t>priorities based on findings</w:t>
      </w:r>
    </w:p>
    <w:p w14:paraId="31EC9907" w14:textId="77777777" w:rsidR="00D26C51" w:rsidRPr="0022601D" w:rsidRDefault="00D26C51" w:rsidP="00D26C51">
      <w:pPr>
        <w:spacing w:line="220" w:lineRule="atLeast"/>
        <w:ind w:left="410"/>
        <w:rPr>
          <w:sz w:val="22"/>
          <w:szCs w:val="22"/>
        </w:rPr>
      </w:pPr>
    </w:p>
    <w:p w14:paraId="3DC4311C" w14:textId="2D989AFD" w:rsidR="00187F95" w:rsidRPr="00E24BA9" w:rsidRDefault="00000000">
      <w:pPr>
        <w:tabs>
          <w:tab w:val="right" w:pos="10800"/>
        </w:tabs>
        <w:spacing w:line="220" w:lineRule="atLeast"/>
        <w:rPr>
          <w:rStyle w:val="fs14fw4"/>
          <w:b/>
          <w:bCs/>
          <w:sz w:val="22"/>
          <w:szCs w:val="22"/>
        </w:rPr>
      </w:pPr>
      <w:bookmarkStart w:id="18" w:name="div_45"/>
      <w:r>
        <w:rPr>
          <w:rStyle w:val="fs14fw6overflow-hidden"/>
          <w:b/>
          <w:bCs/>
          <w:sz w:val="22"/>
          <w:szCs w:val="22"/>
        </w:rPr>
        <w:t>Research Assistant</w:t>
      </w:r>
      <w:bookmarkEnd w:id="18"/>
      <w:r>
        <w:rPr>
          <w:rStyle w:val="fs14fw4"/>
          <w:sz w:val="22"/>
          <w:szCs w:val="22"/>
        </w:rPr>
        <w:tab/>
      </w:r>
      <w:r w:rsidR="00E24BA9" w:rsidRPr="00E24BA9">
        <w:rPr>
          <w:rStyle w:val="fs14fw4overflow-hidden"/>
          <w:b/>
          <w:bCs/>
          <w:sz w:val="22"/>
          <w:szCs w:val="22"/>
        </w:rPr>
        <w:t>February 2022 – May 2024</w:t>
      </w:r>
    </w:p>
    <w:p w14:paraId="2A9CCD8C" w14:textId="1BC3F4B3" w:rsidR="00187F95" w:rsidRDefault="00410524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4overflow-hidden"/>
          <w:sz w:val="22"/>
          <w:szCs w:val="22"/>
        </w:rPr>
        <w:t>Occidental College</w:t>
      </w:r>
      <w:r w:rsidR="001A12B9">
        <w:rPr>
          <w:rStyle w:val="fs14fw4overflow-hidden"/>
          <w:sz w:val="22"/>
          <w:szCs w:val="22"/>
        </w:rPr>
        <w:t xml:space="preserve"> (</w:t>
      </w:r>
      <w:proofErr w:type="spellStart"/>
      <w:r w:rsidR="001A12B9">
        <w:rPr>
          <w:rStyle w:val="fs14fw4overflow-hidden"/>
          <w:sz w:val="22"/>
          <w:szCs w:val="22"/>
        </w:rPr>
        <w:t>Vantuna</w:t>
      </w:r>
      <w:proofErr w:type="spellEnd"/>
      <w:r w:rsidR="001A12B9">
        <w:rPr>
          <w:rStyle w:val="fs14fw4overflow-hidden"/>
          <w:sz w:val="22"/>
          <w:szCs w:val="22"/>
        </w:rPr>
        <w:t xml:space="preserve"> Research Group) </w:t>
      </w:r>
      <w:r>
        <w:rPr>
          <w:rStyle w:val="fs14fw4"/>
          <w:sz w:val="22"/>
          <w:szCs w:val="22"/>
        </w:rPr>
        <w:tab/>
      </w:r>
      <w:r w:rsidR="00E24BA9">
        <w:rPr>
          <w:rStyle w:val="fs14fw4overflow-hidden"/>
          <w:sz w:val="22"/>
          <w:szCs w:val="22"/>
        </w:rPr>
        <w:t>Los Angeles, CA</w:t>
      </w:r>
    </w:p>
    <w:p w14:paraId="5C864D8C" w14:textId="16931855" w:rsidR="00187F95" w:rsidRDefault="00000000">
      <w:pPr>
        <w:numPr>
          <w:ilvl w:val="0"/>
          <w:numId w:val="2"/>
        </w:numPr>
        <w:spacing w:line="220" w:lineRule="atLeast"/>
        <w:ind w:left="410" w:hanging="366"/>
        <w:rPr>
          <w:sz w:val="22"/>
          <w:szCs w:val="22"/>
        </w:rPr>
      </w:pPr>
      <w:bookmarkStart w:id="19" w:name="div_50"/>
      <w:r>
        <w:rPr>
          <w:sz w:val="22"/>
          <w:szCs w:val="22"/>
        </w:rPr>
        <w:t xml:space="preserve">Completed an </w:t>
      </w:r>
      <w:proofErr w:type="gramStart"/>
      <w:r>
        <w:rPr>
          <w:sz w:val="22"/>
          <w:szCs w:val="22"/>
        </w:rPr>
        <w:t>Honors</w:t>
      </w:r>
      <w:proofErr w:type="gramEnd"/>
      <w:r>
        <w:rPr>
          <w:sz w:val="22"/>
          <w:szCs w:val="22"/>
        </w:rPr>
        <w:t xml:space="preserve"> Thesis</w:t>
      </w:r>
      <w:r w:rsidR="005935F7">
        <w:rPr>
          <w:sz w:val="22"/>
          <w:szCs w:val="22"/>
        </w:rPr>
        <w:t xml:space="preserve"> and preparing a manuscript</w:t>
      </w:r>
      <w:r>
        <w:rPr>
          <w:sz w:val="22"/>
          <w:szCs w:val="22"/>
        </w:rPr>
        <w:t xml:space="preserve"> applying </w:t>
      </w:r>
      <w:r w:rsidR="00E97B0D">
        <w:rPr>
          <w:sz w:val="22"/>
          <w:szCs w:val="22"/>
        </w:rPr>
        <w:t>statistical</w:t>
      </w:r>
      <w:r>
        <w:rPr>
          <w:sz w:val="22"/>
          <w:szCs w:val="22"/>
        </w:rPr>
        <w:t xml:space="preserve"> models</w:t>
      </w:r>
      <w:r w:rsidR="002E7431">
        <w:rPr>
          <w:sz w:val="22"/>
          <w:szCs w:val="22"/>
        </w:rPr>
        <w:t xml:space="preserve"> (BACIPs</w:t>
      </w:r>
      <w:r w:rsidR="00AB2AE9">
        <w:rPr>
          <w:sz w:val="22"/>
          <w:szCs w:val="22"/>
        </w:rPr>
        <w:t>, GLMMs</w:t>
      </w:r>
      <w:r w:rsidR="002E7431">
        <w:rPr>
          <w:sz w:val="22"/>
          <w:szCs w:val="22"/>
        </w:rPr>
        <w:t>)</w:t>
      </w:r>
      <w:r>
        <w:rPr>
          <w:sz w:val="22"/>
          <w:szCs w:val="22"/>
        </w:rPr>
        <w:t xml:space="preserve"> in R to analyze climate-threatened reef species</w:t>
      </w:r>
      <w:bookmarkEnd w:id="19"/>
      <w:r w:rsidR="00EA561D">
        <w:rPr>
          <w:sz w:val="22"/>
          <w:szCs w:val="22"/>
        </w:rPr>
        <w:t xml:space="preserve">, applying experimental design and causal </w:t>
      </w:r>
      <w:r w:rsidR="00F11087">
        <w:rPr>
          <w:sz w:val="22"/>
          <w:szCs w:val="22"/>
        </w:rPr>
        <w:t>inference</w:t>
      </w:r>
      <w:r w:rsidR="00536A3B">
        <w:rPr>
          <w:sz w:val="22"/>
          <w:szCs w:val="22"/>
        </w:rPr>
        <w:t xml:space="preserve"> methods</w:t>
      </w:r>
    </w:p>
    <w:p w14:paraId="2759DDF6" w14:textId="3DDCD3DB" w:rsidR="00187F95" w:rsidRDefault="00000000">
      <w:pPr>
        <w:numPr>
          <w:ilvl w:val="0"/>
          <w:numId w:val="2"/>
        </w:numPr>
        <w:spacing w:line="220" w:lineRule="atLeast"/>
        <w:ind w:left="410" w:hanging="366"/>
        <w:rPr>
          <w:sz w:val="22"/>
          <w:szCs w:val="22"/>
        </w:rPr>
      </w:pPr>
      <w:bookmarkStart w:id="20" w:name="div_51"/>
      <w:r>
        <w:rPr>
          <w:sz w:val="22"/>
          <w:szCs w:val="22"/>
        </w:rPr>
        <w:t>Processed and performed QA/QC on a 20-year longitudinal dataset for government-funded reef monitoring projects and annual reports while mentoring 5-10 new students per semester in experimental design and data collection</w:t>
      </w:r>
      <w:bookmarkEnd w:id="20"/>
    </w:p>
    <w:p w14:paraId="3DA4E1A3" w14:textId="77777777" w:rsidR="00187F95" w:rsidRDefault="00000000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</w:t>
      </w:r>
    </w:p>
    <w:p w14:paraId="7970F7B0" w14:textId="77777777" w:rsidR="00187F95" w:rsidRDefault="00000000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bookmarkStart w:id="21" w:name="3103714433450628"/>
      <w:r>
        <w:rPr>
          <w:b/>
          <w:bCs/>
          <w:caps/>
          <w:sz w:val="22"/>
          <w:szCs w:val="22"/>
        </w:rPr>
        <w:t>projects</w:t>
      </w:r>
      <w:bookmarkEnd w:id="21"/>
    </w:p>
    <w:p w14:paraId="7DDB1418" w14:textId="2DE3D0A4" w:rsidR="00187F95" w:rsidRDefault="0034317F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Predicting Customer Satisfaction (</w:t>
      </w:r>
      <w:proofErr w:type="spellStart"/>
      <w:r>
        <w:rPr>
          <w:rStyle w:val="fs14fw6overflow-hidden"/>
          <w:b/>
          <w:bCs/>
          <w:sz w:val="22"/>
          <w:szCs w:val="22"/>
        </w:rPr>
        <w:t>Olist</w:t>
      </w:r>
      <w:proofErr w:type="spellEnd"/>
      <w:r>
        <w:rPr>
          <w:rStyle w:val="fs14fw6overflow-hidden"/>
          <w:b/>
          <w:bCs/>
          <w:sz w:val="22"/>
          <w:szCs w:val="22"/>
        </w:rPr>
        <w:t>, Brazilian E-Commerce platform)</w:t>
      </w:r>
    </w:p>
    <w:p w14:paraId="22430959" w14:textId="422E309A" w:rsidR="0034317F" w:rsidRPr="00213628" w:rsidRDefault="0034317F" w:rsidP="00213628">
      <w:pPr>
        <w:spacing w:line="220" w:lineRule="atLeast"/>
        <w:rPr>
          <w:sz w:val="22"/>
          <w:szCs w:val="22"/>
        </w:rPr>
      </w:pPr>
      <w:r w:rsidRPr="00213628">
        <w:rPr>
          <w:sz w:val="22"/>
          <w:szCs w:val="22"/>
        </w:rPr>
        <w:t xml:space="preserve">Built supervised and unsupervised </w:t>
      </w:r>
      <w:r w:rsidR="00E24BA9" w:rsidRPr="00213628">
        <w:rPr>
          <w:sz w:val="22"/>
          <w:szCs w:val="22"/>
        </w:rPr>
        <w:t>ML</w:t>
      </w:r>
      <w:r w:rsidR="006C1392">
        <w:rPr>
          <w:sz w:val="22"/>
          <w:szCs w:val="22"/>
        </w:rPr>
        <w:t xml:space="preserve"> models</w:t>
      </w:r>
      <w:r w:rsidRPr="00213628">
        <w:rPr>
          <w:sz w:val="22"/>
          <w:szCs w:val="22"/>
        </w:rPr>
        <w:t xml:space="preserve"> in Python to predict customer satisfaction on the Brazilian e-commerce marketplace, </w:t>
      </w:r>
      <w:proofErr w:type="spellStart"/>
      <w:r w:rsidRPr="00213628">
        <w:rPr>
          <w:sz w:val="22"/>
          <w:szCs w:val="22"/>
        </w:rPr>
        <w:t>Olist</w:t>
      </w:r>
      <w:proofErr w:type="spellEnd"/>
      <w:r w:rsidRPr="00213628">
        <w:rPr>
          <w:sz w:val="22"/>
          <w:szCs w:val="22"/>
        </w:rPr>
        <w:t>, merging nine relational tables and evaluating regression, classification, and clustering approaches</w:t>
      </w:r>
    </w:p>
    <w:p w14:paraId="024179FC" w14:textId="35EBADE0" w:rsidR="00213628" w:rsidRDefault="0034317F" w:rsidP="0034317F">
      <w:pPr>
        <w:tabs>
          <w:tab w:val="right" w:pos="10800"/>
        </w:tabs>
        <w:spacing w:line="220" w:lineRule="atLeast"/>
        <w:rPr>
          <w:rStyle w:val="fs14fw6overflow-hidden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Predicting Key Profit Drivers (US E-Commerce Records)</w:t>
      </w:r>
    </w:p>
    <w:p w14:paraId="68CE3AE9" w14:textId="5AB9EABA" w:rsidR="0034317F" w:rsidRPr="0034317F" w:rsidRDefault="0034317F" w:rsidP="0034317F">
      <w:pPr>
        <w:tabs>
          <w:tab w:val="right" w:pos="10800"/>
        </w:tabs>
        <w:spacing w:line="220" w:lineRule="atLeast"/>
        <w:rPr>
          <w:rStyle w:val="fs14fw4"/>
          <w:sz w:val="22"/>
          <w:szCs w:val="22"/>
        </w:rPr>
      </w:pPr>
      <w:r w:rsidRPr="0034317F">
        <w:rPr>
          <w:color w:val="000000"/>
          <w:sz w:val="22"/>
          <w:szCs w:val="22"/>
          <w:shd w:val="clear" w:color="auto" w:fill="FFFFFF"/>
        </w:rPr>
        <w:t>Built supervised and unsupervised machine learning models in Python to predict order-level profit drivers for US e-commerce retailers, applying feature scaling, hyperparameter tuning, and cluster analysis on real-world transaction data.</w:t>
      </w:r>
    </w:p>
    <w:p w14:paraId="13494226" w14:textId="0D91B0CB" w:rsidR="00187F95" w:rsidRDefault="00187F95">
      <w:pPr>
        <w:spacing w:line="220" w:lineRule="atLeast"/>
        <w:rPr>
          <w:sz w:val="22"/>
          <w:szCs w:val="22"/>
        </w:rPr>
      </w:pPr>
    </w:p>
    <w:p w14:paraId="7C7B7348" w14:textId="77777777" w:rsidR="00187F95" w:rsidRDefault="00000000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bookmarkStart w:id="22" w:name="4655571650175942"/>
      <w:r>
        <w:rPr>
          <w:b/>
          <w:bCs/>
          <w:caps/>
          <w:sz w:val="22"/>
          <w:szCs w:val="22"/>
        </w:rPr>
        <w:t>skills</w:t>
      </w:r>
      <w:bookmarkEnd w:id="22"/>
    </w:p>
    <w:p w14:paraId="27029C4D" w14:textId="2A7D11A2" w:rsidR="00187F95" w:rsidRDefault="00000000">
      <w:pPr>
        <w:spacing w:line="220" w:lineRule="atLeast"/>
        <w:rPr>
          <w:sz w:val="22"/>
          <w:szCs w:val="22"/>
        </w:rPr>
      </w:pPr>
      <w:bookmarkStart w:id="23" w:name="div_72"/>
      <w:r>
        <w:rPr>
          <w:rStyle w:val="fs14fw6undefined"/>
          <w:b/>
          <w:bCs/>
          <w:sz w:val="22"/>
          <w:szCs w:val="22"/>
        </w:rPr>
        <w:t>ML &amp; Statistics</w:t>
      </w:r>
      <w:bookmarkEnd w:id="23"/>
      <w:r>
        <w:rPr>
          <w:rStyle w:val="fs14fw6undefined"/>
          <w:b/>
          <w:bCs/>
          <w:sz w:val="22"/>
          <w:szCs w:val="22"/>
        </w:rPr>
        <w:t xml:space="preserve">: </w:t>
      </w:r>
      <w:bookmarkStart w:id="24" w:name="div_76"/>
      <w:r>
        <w:rPr>
          <w:rStyle w:val="bullet-texttext-leftfs14word-wrap-normal"/>
          <w:sz w:val="22"/>
          <w:szCs w:val="22"/>
        </w:rPr>
        <w:t>Scikit-learn, Regression, Ensemble Methods, Classification, Clustering, Hyperparameter Tuning</w:t>
      </w:r>
      <w:bookmarkEnd w:id="24"/>
    </w:p>
    <w:p w14:paraId="2A32F54A" w14:textId="14F628AF" w:rsidR="00187F95" w:rsidRDefault="00000000">
      <w:pPr>
        <w:spacing w:line="220" w:lineRule="atLeast"/>
        <w:rPr>
          <w:sz w:val="22"/>
          <w:szCs w:val="22"/>
        </w:rPr>
      </w:pPr>
      <w:bookmarkStart w:id="25" w:name="div_79"/>
      <w:r>
        <w:rPr>
          <w:rStyle w:val="fs14fw6undefined"/>
          <w:b/>
          <w:bCs/>
          <w:sz w:val="22"/>
          <w:szCs w:val="22"/>
        </w:rPr>
        <w:t>Languages</w:t>
      </w:r>
      <w:bookmarkStart w:id="26" w:name="div_83"/>
      <w:bookmarkEnd w:id="25"/>
      <w:r w:rsidR="00213628">
        <w:rPr>
          <w:rStyle w:val="fs14fw6undefined"/>
          <w:b/>
          <w:bCs/>
          <w:sz w:val="22"/>
          <w:szCs w:val="22"/>
        </w:rPr>
        <w:t xml:space="preserve">: </w:t>
      </w:r>
      <w:r>
        <w:rPr>
          <w:rStyle w:val="bullet-texttext-leftfs14word-wrap-normal"/>
          <w:sz w:val="22"/>
          <w:szCs w:val="22"/>
        </w:rPr>
        <w:t>Python, SQL,</w:t>
      </w:r>
      <w:r w:rsidR="00D57E30">
        <w:rPr>
          <w:rStyle w:val="bullet-texttext-leftfs14word-wrap-normal"/>
          <w:sz w:val="22"/>
          <w:szCs w:val="22"/>
        </w:rPr>
        <w:t xml:space="preserve"> R,</w:t>
      </w:r>
      <w:r>
        <w:rPr>
          <w:rStyle w:val="bullet-texttext-leftfs14word-wrap-normal"/>
          <w:sz w:val="22"/>
          <w:szCs w:val="22"/>
        </w:rPr>
        <w:t xml:space="preserve"> JavaScript, HTML</w:t>
      </w:r>
      <w:bookmarkEnd w:id="26"/>
    </w:p>
    <w:p w14:paraId="7FF8DE03" w14:textId="47A64E99" w:rsidR="00187F95" w:rsidRDefault="00000000">
      <w:pPr>
        <w:spacing w:line="220" w:lineRule="atLeast"/>
        <w:rPr>
          <w:sz w:val="22"/>
          <w:szCs w:val="22"/>
        </w:rPr>
      </w:pPr>
      <w:bookmarkStart w:id="27" w:name="div_86"/>
      <w:r>
        <w:rPr>
          <w:rStyle w:val="fs14fw6undefined"/>
          <w:b/>
          <w:bCs/>
          <w:sz w:val="22"/>
          <w:szCs w:val="22"/>
        </w:rPr>
        <w:t>Data Visualization</w:t>
      </w:r>
      <w:bookmarkEnd w:id="27"/>
      <w:r>
        <w:rPr>
          <w:rStyle w:val="fs14fw6undefined"/>
          <w:b/>
          <w:bCs/>
          <w:sz w:val="22"/>
          <w:szCs w:val="22"/>
        </w:rPr>
        <w:t xml:space="preserve">: </w:t>
      </w:r>
      <w:bookmarkStart w:id="28" w:name="div_90"/>
      <w:r>
        <w:rPr>
          <w:rStyle w:val="bullet-texttext-leftfs14word-wrap-normal"/>
          <w:sz w:val="22"/>
          <w:szCs w:val="22"/>
        </w:rPr>
        <w:t>Seaborn, Matplotlib, ggplot2, Tableau, Adobe Illustrator</w:t>
      </w:r>
      <w:bookmarkEnd w:id="28"/>
      <w:r w:rsidR="00EA561D">
        <w:rPr>
          <w:rStyle w:val="bullet-texttext-leftfs14word-wrap-normal"/>
          <w:sz w:val="22"/>
          <w:szCs w:val="22"/>
        </w:rPr>
        <w:t xml:space="preserve">, GraphPad Prism, MS PowerPoint </w:t>
      </w:r>
    </w:p>
    <w:p w14:paraId="096A19E5" w14:textId="441A9DEE" w:rsidR="00187F95" w:rsidRDefault="00FB0298">
      <w:pPr>
        <w:spacing w:line="220" w:lineRule="atLeast"/>
        <w:rPr>
          <w:sz w:val="22"/>
          <w:szCs w:val="22"/>
        </w:rPr>
      </w:pPr>
      <w:r>
        <w:rPr>
          <w:rStyle w:val="fs14fw6undefined"/>
          <w:b/>
          <w:bCs/>
          <w:sz w:val="22"/>
          <w:szCs w:val="22"/>
        </w:rPr>
        <w:t>Data Infrastructure:</w:t>
      </w:r>
      <w:r w:rsidR="001034A8">
        <w:rPr>
          <w:rStyle w:val="fs14fw6undefined"/>
          <w:b/>
          <w:bCs/>
          <w:sz w:val="22"/>
          <w:szCs w:val="22"/>
        </w:rPr>
        <w:t xml:space="preserve"> </w:t>
      </w:r>
      <w:bookmarkStart w:id="29" w:name="div_97"/>
      <w:r>
        <w:rPr>
          <w:rStyle w:val="bullet-texttext-leftfs14word-wrap-normal"/>
          <w:sz w:val="22"/>
          <w:szCs w:val="22"/>
        </w:rPr>
        <w:t xml:space="preserve">MS Azure Data Factory/Synapse, </w:t>
      </w:r>
      <w:proofErr w:type="spellStart"/>
      <w:r>
        <w:rPr>
          <w:rStyle w:val="bullet-texttext-leftfs14word-wrap-normal"/>
          <w:sz w:val="22"/>
          <w:szCs w:val="22"/>
        </w:rPr>
        <w:t>BigQuery</w:t>
      </w:r>
      <w:proofErr w:type="spellEnd"/>
      <w:r>
        <w:rPr>
          <w:rStyle w:val="fs14fw6undefined"/>
          <w:sz w:val="22"/>
          <w:szCs w:val="22"/>
        </w:rPr>
        <w:t xml:space="preserve">, </w:t>
      </w:r>
      <w:r w:rsidR="001034A8" w:rsidRPr="001034A8">
        <w:rPr>
          <w:rStyle w:val="fs14fw6undefined"/>
          <w:sz w:val="22"/>
          <w:szCs w:val="22"/>
        </w:rPr>
        <w:t>VS Code, Git/GitHub</w:t>
      </w:r>
      <w:bookmarkEnd w:id="29"/>
    </w:p>
    <w:p w14:paraId="5B9AC137" w14:textId="77777777" w:rsidR="00213628" w:rsidRDefault="00213628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bookmarkStart w:id="30" w:name="3879643041813285"/>
    </w:p>
    <w:p w14:paraId="6AD642E3" w14:textId="0C1BF84C" w:rsidR="003C2E20" w:rsidRDefault="00213628" w:rsidP="003C2E20">
      <w:pPr>
        <w:tabs>
          <w:tab w:val="left" w:pos="236"/>
        </w:tabs>
        <w:spacing w:line="220" w:lineRule="atLeast"/>
        <w:rPr>
          <w:sz w:val="22"/>
          <w:szCs w:val="22"/>
        </w:rPr>
      </w:pPr>
      <w:bookmarkStart w:id="31" w:name="5431500258538599"/>
      <w:bookmarkEnd w:id="30"/>
      <w:r>
        <w:rPr>
          <w:b/>
          <w:bCs/>
          <w:caps/>
          <w:sz w:val="22"/>
          <w:szCs w:val="22"/>
        </w:rPr>
        <w:t>volunteer</w:t>
      </w:r>
      <w:bookmarkEnd w:id="31"/>
      <w:r w:rsidR="003C2E20">
        <w:rPr>
          <w:b/>
          <w:bCs/>
          <w:caps/>
          <w:sz w:val="22"/>
          <w:szCs w:val="22"/>
        </w:rPr>
        <w:t xml:space="preserve"> </w:t>
      </w:r>
      <w:bookmarkStart w:id="32" w:name="div_101"/>
      <w:r w:rsidR="003C2E20">
        <w:rPr>
          <w:sz w:val="22"/>
          <w:szCs w:val="22"/>
        </w:rPr>
        <w:t>Caltech Green Labs · Letters to a Pre-Scientist Program</w:t>
      </w:r>
      <w:bookmarkEnd w:id="32"/>
    </w:p>
    <w:p w14:paraId="362AE7D4" w14:textId="38283B11" w:rsidR="003C2E20" w:rsidRDefault="00213628" w:rsidP="003C2E20">
      <w:pPr>
        <w:tabs>
          <w:tab w:val="left" w:pos="236"/>
        </w:tabs>
        <w:spacing w:line="220" w:lineRule="atLeast"/>
        <w:rPr>
          <w:sz w:val="22"/>
          <w:szCs w:val="22"/>
        </w:rPr>
      </w:pPr>
      <w:r>
        <w:rPr>
          <w:b/>
          <w:bCs/>
          <w:caps/>
          <w:sz w:val="22"/>
          <w:szCs w:val="22"/>
        </w:rPr>
        <w:t>INTERESTS</w:t>
      </w:r>
      <w:r w:rsidR="003C2E20">
        <w:rPr>
          <w:b/>
          <w:bCs/>
          <w:caps/>
          <w:sz w:val="22"/>
          <w:szCs w:val="22"/>
        </w:rPr>
        <w:t xml:space="preserve"> </w:t>
      </w:r>
      <w:r w:rsidR="003C2E20">
        <w:rPr>
          <w:sz w:val="22"/>
          <w:szCs w:val="22"/>
        </w:rPr>
        <w:t xml:space="preserve">Skiing · Music Composition (Guitar, Voice, Piano) · Sailing · Scuba Diving </w:t>
      </w:r>
    </w:p>
    <w:p w14:paraId="3CBF11C2" w14:textId="25B877C0" w:rsidR="00213628" w:rsidRDefault="00213628" w:rsidP="00213628">
      <w:pPr>
        <w:spacing w:line="220" w:lineRule="atLeast"/>
        <w:rPr>
          <w:sz w:val="22"/>
          <w:szCs w:val="22"/>
        </w:rPr>
      </w:pPr>
    </w:p>
    <w:p w14:paraId="02AE4385" w14:textId="77777777" w:rsidR="003C2E20" w:rsidRDefault="003C2E20" w:rsidP="003C2E20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publications</w:t>
      </w:r>
    </w:p>
    <w:p w14:paraId="24005C0D" w14:textId="037C5F46" w:rsidR="00DB7BDE" w:rsidRPr="0022601D" w:rsidRDefault="006A5B41" w:rsidP="0022601D">
      <w:pPr>
        <w:pStyle w:val="ListParagraph"/>
        <w:numPr>
          <w:ilvl w:val="0"/>
          <w:numId w:val="10"/>
        </w:numPr>
        <w:tabs>
          <w:tab w:val="left" w:pos="236"/>
        </w:tabs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347FF3" w:rsidRPr="0022601D">
        <w:rPr>
          <w:sz w:val="22"/>
          <w:szCs w:val="22"/>
        </w:rPr>
        <w:t xml:space="preserve">Malecek, K. E., Alvarez, J., Player, A., Keeffe, J. R., </w:t>
      </w:r>
      <w:proofErr w:type="spellStart"/>
      <w:r w:rsidR="00347FF3" w:rsidRPr="0022601D">
        <w:rPr>
          <w:sz w:val="22"/>
          <w:szCs w:val="22"/>
        </w:rPr>
        <w:t>Gnanapragasam</w:t>
      </w:r>
      <w:proofErr w:type="spellEnd"/>
      <w:r w:rsidR="00347FF3" w:rsidRPr="0022601D">
        <w:rPr>
          <w:sz w:val="22"/>
          <w:szCs w:val="22"/>
        </w:rPr>
        <w:t>, P. N. P., Segovia, L. N., Tan, T. K, Schimanski, L &amp; Bjorkman, P. J. A mosaic RBD-nanoparticle pan-sarbecovirus vaccine elicits nanobodies that target highly conserved epitopes. [Manuscript in preparation]. BBE Division, California Institute of Technology</w:t>
      </w:r>
    </w:p>
    <w:p w14:paraId="41542361" w14:textId="08EB8497" w:rsidR="00D26C51" w:rsidRPr="0090767F" w:rsidRDefault="003C2E20" w:rsidP="0090767F">
      <w:pPr>
        <w:pStyle w:val="ListParagraph"/>
        <w:numPr>
          <w:ilvl w:val="0"/>
          <w:numId w:val="10"/>
        </w:numPr>
        <w:spacing w:line="220" w:lineRule="atLeast"/>
        <w:rPr>
          <w:sz w:val="22"/>
          <w:szCs w:val="22"/>
        </w:rPr>
      </w:pPr>
      <w:bookmarkStart w:id="33" w:name="div_70"/>
      <w:r w:rsidRPr="0022601D">
        <w:rPr>
          <w:sz w:val="22"/>
          <w:szCs w:val="22"/>
        </w:rPr>
        <w:t xml:space="preserve">Player, A., </w:t>
      </w:r>
      <w:proofErr w:type="spellStart"/>
      <w:r w:rsidRPr="0022601D">
        <w:rPr>
          <w:sz w:val="22"/>
          <w:szCs w:val="22"/>
        </w:rPr>
        <w:t>Mũnoz</w:t>
      </w:r>
      <w:proofErr w:type="spellEnd"/>
      <w:r w:rsidRPr="0022601D">
        <w:rPr>
          <w:sz w:val="22"/>
          <w:szCs w:val="22"/>
        </w:rPr>
        <w:t xml:space="preserve">-Williams, C.M., Williams, J.P., </w:t>
      </w:r>
      <w:proofErr w:type="spellStart"/>
      <w:r w:rsidRPr="0022601D">
        <w:rPr>
          <w:sz w:val="22"/>
          <w:szCs w:val="22"/>
        </w:rPr>
        <w:t>Pondella</w:t>
      </w:r>
      <w:proofErr w:type="spellEnd"/>
      <w:r w:rsidRPr="0022601D">
        <w:rPr>
          <w:sz w:val="22"/>
          <w:szCs w:val="22"/>
        </w:rPr>
        <w:t xml:space="preserve">, </w:t>
      </w:r>
      <w:r w:rsidR="00F11087" w:rsidRPr="0022601D">
        <w:rPr>
          <w:sz w:val="22"/>
          <w:szCs w:val="22"/>
        </w:rPr>
        <w:t>D.J.</w:t>
      </w:r>
      <w:r w:rsidRPr="0022601D">
        <w:rPr>
          <w:sz w:val="22"/>
          <w:szCs w:val="22"/>
        </w:rPr>
        <w:t xml:space="preserve"> Artificial reef models provide refuge habitat to keystone echinoderms against climate stressors. [Manuscript in preparation]</w:t>
      </w:r>
      <w:bookmarkEnd w:id="33"/>
    </w:p>
    <w:sectPr w:rsidR="00D26C51" w:rsidRPr="0090767F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B36A8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24AB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829E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F882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C1265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8461D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0849A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0DE01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F039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DB4DF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7E46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AA2D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BC19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68DF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CCE52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E2A6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3CDD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4843A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89ABB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5AD5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A827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EED7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DF2C2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A6B5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F8D9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7630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3DC26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27AE4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B24A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3A1E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B20B1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DC81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EBC8B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D144C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E291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64A8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00070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F470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A861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C4F9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FC615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F292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4A1D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9A79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B471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02A82B02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383848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5C93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9E81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9A68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140B5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7476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1C1B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F0C6E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C17664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28CA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FC4E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847D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9CAB2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9CFF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9066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5F0F9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C453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74213B2"/>
    <w:multiLevelType w:val="hybridMultilevel"/>
    <w:tmpl w:val="8AF6789A"/>
    <w:lvl w:ilvl="0" w:tplc="4B36A8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16C58"/>
    <w:multiLevelType w:val="hybridMultilevel"/>
    <w:tmpl w:val="6506139A"/>
    <w:lvl w:ilvl="0" w:tplc="4B36A8FA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DC2612"/>
    <w:multiLevelType w:val="hybridMultilevel"/>
    <w:tmpl w:val="AB4AE4A4"/>
    <w:lvl w:ilvl="0" w:tplc="FFCE4DC4">
      <w:numFmt w:val="bullet"/>
      <w:lvlText w:val="-"/>
      <w:lvlJc w:val="left"/>
      <w:pPr>
        <w:ind w:left="3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num w:numId="1" w16cid:durableId="2053767206">
    <w:abstractNumId w:val="0"/>
  </w:num>
  <w:num w:numId="2" w16cid:durableId="1268000708">
    <w:abstractNumId w:val="1"/>
  </w:num>
  <w:num w:numId="3" w16cid:durableId="1512374446">
    <w:abstractNumId w:val="2"/>
  </w:num>
  <w:num w:numId="4" w16cid:durableId="274483350">
    <w:abstractNumId w:val="3"/>
  </w:num>
  <w:num w:numId="5" w16cid:durableId="2084063839">
    <w:abstractNumId w:val="4"/>
  </w:num>
  <w:num w:numId="6" w16cid:durableId="1319646649">
    <w:abstractNumId w:val="5"/>
  </w:num>
  <w:num w:numId="7" w16cid:durableId="1598949669">
    <w:abstractNumId w:val="6"/>
  </w:num>
  <w:num w:numId="8" w16cid:durableId="381641197">
    <w:abstractNumId w:val="7"/>
  </w:num>
  <w:num w:numId="9" w16cid:durableId="1056468762">
    <w:abstractNumId w:val="9"/>
  </w:num>
  <w:num w:numId="10" w16cid:durableId="694159901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95"/>
    <w:rsid w:val="001034A8"/>
    <w:rsid w:val="00187F95"/>
    <w:rsid w:val="001A12B9"/>
    <w:rsid w:val="001C4220"/>
    <w:rsid w:val="00213628"/>
    <w:rsid w:val="00224464"/>
    <w:rsid w:val="0022601D"/>
    <w:rsid w:val="00231140"/>
    <w:rsid w:val="002E7431"/>
    <w:rsid w:val="00300302"/>
    <w:rsid w:val="0034317F"/>
    <w:rsid w:val="00347FF3"/>
    <w:rsid w:val="00384143"/>
    <w:rsid w:val="003964C9"/>
    <w:rsid w:val="003C2E20"/>
    <w:rsid w:val="004012C6"/>
    <w:rsid w:val="00410524"/>
    <w:rsid w:val="004216DE"/>
    <w:rsid w:val="00427452"/>
    <w:rsid w:val="00453B84"/>
    <w:rsid w:val="004567FC"/>
    <w:rsid w:val="00471F90"/>
    <w:rsid w:val="00480378"/>
    <w:rsid w:val="004A35D4"/>
    <w:rsid w:val="004C6395"/>
    <w:rsid w:val="004E2EA6"/>
    <w:rsid w:val="00536A3B"/>
    <w:rsid w:val="005719D6"/>
    <w:rsid w:val="005935F7"/>
    <w:rsid w:val="005A4024"/>
    <w:rsid w:val="005D7FC9"/>
    <w:rsid w:val="00636765"/>
    <w:rsid w:val="006A5B41"/>
    <w:rsid w:val="006C1392"/>
    <w:rsid w:val="00726AB7"/>
    <w:rsid w:val="00752BA1"/>
    <w:rsid w:val="007C4886"/>
    <w:rsid w:val="007D6240"/>
    <w:rsid w:val="00801992"/>
    <w:rsid w:val="00837651"/>
    <w:rsid w:val="008B655C"/>
    <w:rsid w:val="0090582B"/>
    <w:rsid w:val="0090767F"/>
    <w:rsid w:val="00970FA5"/>
    <w:rsid w:val="00AB2AE9"/>
    <w:rsid w:val="00B533F4"/>
    <w:rsid w:val="00C576CF"/>
    <w:rsid w:val="00CB2E05"/>
    <w:rsid w:val="00CB32E1"/>
    <w:rsid w:val="00D26C51"/>
    <w:rsid w:val="00D57E30"/>
    <w:rsid w:val="00D63899"/>
    <w:rsid w:val="00DA6352"/>
    <w:rsid w:val="00DB7BDE"/>
    <w:rsid w:val="00DC4558"/>
    <w:rsid w:val="00E13485"/>
    <w:rsid w:val="00E24BA9"/>
    <w:rsid w:val="00E27858"/>
    <w:rsid w:val="00E97B0D"/>
    <w:rsid w:val="00EA561D"/>
    <w:rsid w:val="00F11087"/>
    <w:rsid w:val="00F16486"/>
    <w:rsid w:val="00F279D2"/>
    <w:rsid w:val="00F86CF5"/>
    <w:rsid w:val="00FB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384AD"/>
  <w15:docId w15:val="{D84AF26A-5081-B342-8DAE-41BD2692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">
    <w:name w:val="fs14"/>
    <w:basedOn w:val="DefaultParagraphFont"/>
  </w:style>
  <w:style w:type="character" w:customStyle="1" w:styleId="fs14fw6overflow-hidden">
    <w:name w:val="fs14 fw6 overflow-hidde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4overflow-hidden">
    <w:name w:val="fs14 fw4 overflow-hidden"/>
    <w:basedOn w:val="DefaultParagraphFont"/>
  </w:style>
  <w:style w:type="character" w:customStyle="1" w:styleId="fs14fw4undefinedtdn">
    <w:name w:val="fs14 fw4 undefined td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undefined">
    <w:name w:val="fs14 fw6 undefined"/>
    <w:basedOn w:val="DefaultParagraphFont"/>
  </w:style>
  <w:style w:type="character" w:customStyle="1" w:styleId="bullet-texttext-leftfs14word-wrap-normal">
    <w:name w:val="bullet-text text-left fs14 word-wrap-normal"/>
    <w:basedOn w:val="DefaultParagraphFont"/>
  </w:style>
  <w:style w:type="paragraph" w:styleId="ListParagraph">
    <w:name w:val="List Paragraph"/>
    <w:basedOn w:val="Normal"/>
    <w:uiPriority w:val="34"/>
    <w:qFormat/>
    <w:rsid w:val="00E24B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67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7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33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lyssaplayer/" TargetMode="External"/><Relationship Id="rId5" Type="http://schemas.openxmlformats.org/officeDocument/2006/relationships/hyperlink" Target="https://github.com/alyssaplay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Player, Alyssa</cp:lastModifiedBy>
  <cp:revision>48</cp:revision>
  <cp:lastPrinted>2026-08-18T21:29:00Z</cp:lastPrinted>
  <dcterms:created xsi:type="dcterms:W3CDTF">2026-08-18T21:29:00Z</dcterms:created>
  <dcterms:modified xsi:type="dcterms:W3CDTF">2026-09-01T22:45:00Z</dcterms:modified>
</cp:coreProperties>
</file>